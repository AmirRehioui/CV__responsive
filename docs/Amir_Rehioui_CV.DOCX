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0"/>
        <w:ind w:left="0" w:right="0"/>
        <w:jc w:val="center"/>
        <w:rPr>
          <w:rFonts w:ascii="Palatino Linotype" w:eastAsia="Palatino Linotype" w:hAnsi="Palatino Linotype" w:cs="Palatino Linotype"/>
          <w:b/>
          <w:bCs/>
          <w:smallCaps/>
          <w:color w:val="000000"/>
          <w:sz w:val="46"/>
          <w:szCs w:val="46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  <w:t>Amir</w:t>
      </w:r>
      <w:r>
        <w:rPr>
          <w:rFonts w:ascii="Palatino Linotype" w:eastAsia="Palatino Linotype" w:hAnsi="Palatino Linotype" w:cs="Palatino Linotype"/>
          <w:b/>
          <w:bCs/>
          <w:smallCaps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  <w:t>Rehioui</w:t>
      </w:r>
      <w:r>
        <w:rPr>
          <w:rFonts w:ascii="Palatino Linotype" w:eastAsia="Palatino Linotype" w:hAnsi="Palatino Linotype" w:cs="Palatino Linotype"/>
          <w:b/>
          <w:bCs/>
          <w:smallCaps/>
          <w:bdr w:val="none" w:sz="0" w:space="0" w:color="auto"/>
          <w:vertAlign w:val="baseline"/>
        </w:rPr>
        <w:t xml:space="preserve"> </w:t>
      </w:r>
    </w:p>
    <w:p>
      <w:pPr>
        <w:pStyle w:val="empty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jc w:val="center"/>
        <w:rPr>
          <w:rFonts w:ascii="Palatino Linotype" w:eastAsia="Palatino Linotype" w:hAnsi="Palatino Linotype" w:cs="Palatino Linotype"/>
          <w:b/>
          <w:bCs/>
          <w:smallCaps/>
          <w:color w:val="000000"/>
          <w:sz w:val="4"/>
          <w:szCs w:val="4"/>
          <w:bdr w:val="none" w:sz="0" w:space="0" w:color="auto"/>
          <w:vertAlign w:val="baseline"/>
        </w:rPr>
      </w:pP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8" w:space="0" w:color="000000"/>
          <w:right w:val="none" w:sz="0" w:space="0" w:color="auto"/>
        </w:pBdr>
        <w:spacing w:before="0" w:after="40" w:line="20" w:lineRule="atLeast"/>
        <w:ind w:left="0" w:right="0"/>
        <w:rPr>
          <w:rFonts w:ascii="Palatino Linotype" w:eastAsia="Palatino Linotype" w:hAnsi="Palatino Linotype" w:cs="Palatino Linotype"/>
          <w:color w:val="000000"/>
          <w:sz w:val="2"/>
          <w:szCs w:val="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2"/>
          <w:szCs w:val="2"/>
          <w:bdr w:val="none" w:sz="0" w:space="0" w:color="auto"/>
          <w:vertAlign w:val="baseline"/>
        </w:rPr>
        <w:t> </w:t>
      </w:r>
    </w:p>
    <w:p>
      <w:pPr>
        <w:pStyle w:val="divdocumentMFRzipsuffix"/>
        <w:pBdr>
          <w:top w:val="single" w:sz="24" w:space="0" w:color="000000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40" w:lineRule="atLeast"/>
        <w:ind w:left="260" w:right="0"/>
        <w:jc w:val="center"/>
        <w:rPr>
          <w:rFonts w:ascii="Palatino Linotype" w:eastAsia="Palatino Linotype" w:hAnsi="Palatino Linotype" w:cs="Palatino Linotype"/>
          <w:vanish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10310 , Rue Taché</w:t>
      </w:r>
      <w:r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Montreal</w:t>
      </w:r>
      <w:r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H2C 3A8</w:t>
      </w:r>
      <w:r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</w:p>
    <w:p>
      <w:pPr>
        <w:pStyle w:val="spanParagraph"/>
        <w:pBdr>
          <w:top w:val="single" w:sz="24" w:space="0" w:color="000000"/>
          <w:left w:val="none" w:sz="0" w:space="0" w:color="auto"/>
          <w:bottom w:val="none" w:sz="0" w:space="0" w:color="auto"/>
          <w:right w:val="none" w:sz="0" w:space="0" w:color="auto"/>
        </w:pBdr>
        <w:spacing w:line="240" w:lineRule="atLeast"/>
        <w:ind w:left="0" w:right="0"/>
        <w:jc w:val="center"/>
        <w:rPr>
          <w:rStyle w:val="span"/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>•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10310 , Rue Taché</w:t>
      </w:r>
      <w:r>
        <w:rPr>
          <w:rStyle w:val="divdocumentMFRzipprefix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H2C 3A8</w:t>
      </w:r>
      <w:r>
        <w:rPr>
          <w:rStyle w:val="divdocumentMFRzipprefix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Montreal</w:t>
      </w:r>
      <w:r>
        <w:rPr>
          <w:rStyle w:val="divdocumentMFRzipprefix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  <w:r>
        <w:rPr>
          <w:rStyle w:val="divdocumentMFRzipprefix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>•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  <w:r>
        <w:rPr>
          <w:rStyle w:val="documentulli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4382234677</w:t>
      </w:r>
      <w:r>
        <w:rPr>
          <w:rStyle w:val="documentulli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  <w:r>
        <w:rPr>
          <w:rStyle w:val="documentulli"/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  <w:t>•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ea_rehioui@esi.dz</w:t>
      </w:r>
      <w:r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Profil Professionnel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Jeune diplômé </w:t>
      </w:r>
      <w:r>
        <w:rPr>
          <w:rStyle w:val="strong"/>
          <w:rFonts w:ascii="Palatino Linotype" w:eastAsia="Palatino Linotype" w:hAnsi="Palatino Linotype" w:cs="Palatino Linotype"/>
          <w:b/>
          <w:bCs/>
          <w:sz w:val="22"/>
          <w:szCs w:val="22"/>
        </w:rPr>
        <w:t>ingénieur en informatique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motivé fort de quatre années d'expérience progressive dans le secteur de </w:t>
      </w:r>
      <w:r>
        <w:rPr>
          <w:rStyle w:val="strong"/>
          <w:rFonts w:ascii="Palatino Linotype" w:eastAsia="Palatino Linotype" w:hAnsi="Palatino Linotype" w:cs="Palatino Linotype"/>
          <w:b/>
          <w:bCs/>
          <w:sz w:val="22"/>
          <w:szCs w:val="22"/>
        </w:rPr>
        <w:t>développement web.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Maîtrisant beaucoup de langage de développement front-End et back-End , je possède également des compétences en conception et analyse des projets . Professionnel énergique, motivé et doté d'un solide esprit d'équipe, je sais gérer les situations de grand stress et atteindre mes objets dans les délais.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Compétences</w:t>
      </w:r>
    </w:p>
    <w:tbl>
      <w:tblPr>
        <w:tblStyle w:val="divdocumenttable"/>
        <w:tblW w:w="0" w:type="auto"/>
        <w:tblCellSpacing w:w="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53"/>
        <w:gridCol w:w="5353"/>
      </w:tblGrid>
      <w:tr>
        <w:tblPrEx>
          <w:tblW w:w="0" w:type="auto"/>
          <w:tblCellSpacing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15" w:type="dxa"/>
        </w:trPr>
        <w:tc>
          <w:tcPr>
            <w:tcW w:w="53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1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Développement Frontend : HTML, CSS, Bootstrap, Javascript,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JQuery, Angular</w:t>
            </w:r>
          </w:p>
          <w:p>
            <w:pPr>
              <w:pStyle w:val="documentulliParagraph"/>
              <w:numPr>
                <w:ilvl w:val="0"/>
                <w:numId w:val="1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Développement Backend : JavaEE ( spring boot), PHP</w:t>
            </w:r>
          </w:p>
          <w:p>
            <w:pPr>
              <w:pStyle w:val="documentulliParagraph"/>
              <w:numPr>
                <w:ilvl w:val="0"/>
                <w:numId w:val="1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Language de Programation desktop :Java</w:t>
            </w:r>
          </w:p>
          <w:p>
            <w:pPr>
              <w:pStyle w:val="documentulliParagraph"/>
              <w:numPr>
                <w:ilvl w:val="0"/>
                <w:numId w:val="1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Expérience de base de données : MySql, PostGreSql, Sql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Server</w:t>
            </w:r>
          </w:p>
        </w:tc>
        <w:tc>
          <w:tcPr>
            <w:tcW w:w="5353" w:type="dxa"/>
            <w:tcBorders>
              <w:left w:val="single" w:sz="8" w:space="0" w:color="FEFDFD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2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Gestion des projets : MS Project</w:t>
            </w:r>
          </w:p>
          <w:p>
            <w:pPr>
              <w:pStyle w:val="documentulliParagraph"/>
              <w:numPr>
                <w:ilvl w:val="0"/>
                <w:numId w:val="2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Git: Github</w:t>
            </w:r>
          </w:p>
          <w:p>
            <w:pPr>
              <w:pStyle w:val="documentulliParagraph"/>
              <w:numPr>
                <w:ilvl w:val="0"/>
                <w:numId w:val="2"/>
              </w:numPr>
              <w:spacing w:before="0" w:after="0" w:line="260" w:lineRule="atLeast"/>
              <w:ind w:left="460" w:right="0" w:hanging="201"/>
              <w:jc w:val="left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Langage de modélisation : UML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Parcours professionnel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>Développeur Web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02/2016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À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Actuel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>
      <w:pPr>
        <w:pStyle w:val="spanpaddedlineParagraph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Freelance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ulliParagraph"/>
        <w:numPr>
          <w:ilvl w:val="0"/>
          <w:numId w:val="3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Rédiger des spécifications de conception pour des clients</w:t>
      </w:r>
    </w:p>
    <w:p>
      <w:pPr>
        <w:pStyle w:val="documentulliParagraph"/>
        <w:numPr>
          <w:ilvl w:val="0"/>
          <w:numId w:val="3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Développer et mettre à jour les sites Web au besoin des clients</w:t>
      </w:r>
    </w:p>
    <w:p>
      <w:pPr>
        <w:pStyle w:val="documentulliParagraph"/>
        <w:numPr>
          <w:ilvl w:val="0"/>
          <w:numId w:val="3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Optimiser et améliorer les requêtes SQL</w:t>
      </w:r>
    </w:p>
    <w:p>
      <w:pPr>
        <w:pStyle w:val="documentulliParagraph"/>
        <w:numPr>
          <w:ilvl w:val="0"/>
          <w:numId w:val="3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Proposer des solutions informatiques au problème des clients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 xml:space="preserve">Stage de fin d'étude | Développeur web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09/2018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À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07/2019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>
      <w:pPr>
        <w:pStyle w:val="spanpaddedlineParagraph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Android-dz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–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Alger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Bab ezzouar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ulliParagraph"/>
        <w:numPr>
          <w:ilvl w:val="0"/>
          <w:numId w:val="4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Proposer une solution informatique pour les problèmes de gestion des dossiers médicaux au sein des départements HSE d'entreprise Sonatrach</w:t>
      </w:r>
    </w:p>
    <w:p>
      <w:pPr>
        <w:pStyle w:val="documentulliParagraph"/>
        <w:numPr>
          <w:ilvl w:val="0"/>
          <w:numId w:val="4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Développer un premier prototype d'un système de gestion des dossiers médicaux pour la médecine du travail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 xml:space="preserve">Stage pratique | Développeur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09/2016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À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10/2016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>
      <w:pPr>
        <w:pStyle w:val="spanpaddedlineParagraph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 xml:space="preserve">Hôpital Mentouri Bachir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–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Jijel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ElMilia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ulliParagraph"/>
        <w:numPr>
          <w:ilvl w:val="0"/>
          <w:numId w:val="5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Aider directement le développeur en chef</w:t>
      </w:r>
    </w:p>
    <w:p>
      <w:pPr>
        <w:pStyle w:val="documentulliParagraph"/>
        <w:numPr>
          <w:ilvl w:val="0"/>
          <w:numId w:val="5"/>
        </w:numPr>
        <w:spacing w:before="0" w:after="0" w:line="260" w:lineRule="atLeast"/>
        <w:ind w:left="460" w:right="0" w:hanging="201"/>
        <w:jc w:val="left"/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Développer un premier prototype d'une application desktop qui gérer le laboratoire de l'hôpital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Formation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sz w:val="22"/>
          <w:szCs w:val="22"/>
        </w:rPr>
        <w:t xml:space="preserve">Baccalauréat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: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Scientifique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2014</w:t>
      </w:r>
      <w:r>
        <w:rPr>
          <w:rStyle w:val="singlecolumnspanpaddedlinenth-child1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>
      <w:pPr>
        <w:pStyle w:val="spanpaddedlineParagraph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 xml:space="preserve">Lycée Med Saddik Ben Yahia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-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Algérie-Jijel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sz w:val="22"/>
          <w:szCs w:val="22"/>
        </w:rPr>
        <w:t xml:space="preserve">Ingénieur en informatique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: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Système d'information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2019</w:t>
      </w:r>
      <w:r>
        <w:rPr>
          <w:rStyle w:val="singlecolumnspanpaddedlinenth-child1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>
      <w:pPr>
        <w:pStyle w:val="spanpaddedlineParagraph"/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 xml:space="preserve">Ecole Supérieure d'informatique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-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Algérie-Alger</w:t>
      </w: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Langues</w:t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03"/>
        <w:gridCol w:w="300"/>
        <w:gridCol w:w="5203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0706" w:type="dxa"/>
            <w:gridSpan w:val="3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60" w:lineRule="atLeas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Arabe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:</w:t>
            </w:r>
            <w:r>
              <w:rPr>
                <w:rStyle w:val="documentlangSecfirstparagraphfield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>Langue maternelle</w:t>
            </w: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03" w:type="dxa"/>
            <w:tcMar>
              <w:top w:w="10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langSecsinglecolumn"/>
              <w:tabs>
                <w:tab w:val="right" w:pos="5183"/>
              </w:tabs>
              <w:spacing w:before="0" w:line="26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Anglais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:</w:t>
            </w:r>
            <w:r>
              <w:rPr>
                <w:rStyle w:val="documentlangSecfirstparagraphfield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</w:rPr>
              <w:tab/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>B2</w:t>
            </w:r>
            <w:r>
              <w:rPr>
                <w:rStyle w:val="documentlangSecfirstparagraphfield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Palatino Linotype" w:eastAsia="Palatino Linotype" w:hAnsi="Palatino Linotype" w:cs="Palatino Linotype"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298669" cy="94922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6479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669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60" w:lineRule="atLeast"/>
              <w:ind w:left="0" w:right="0"/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>Intermédiaire supérieur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5203" w:type="dxa"/>
            <w:tcMar>
              <w:top w:w="10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langSecsinglecolumn"/>
              <w:tabs>
                <w:tab w:val="right" w:pos="5183"/>
              </w:tabs>
              <w:spacing w:before="0" w:line="26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fieldany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Français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:</w:t>
            </w:r>
            <w:r>
              <w:rPr>
                <w:rStyle w:val="documentlangSecfirstparagraphfield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</w:rPr>
              <w:tab/>
            </w: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>C1</w:t>
            </w:r>
            <w:r>
              <w:rPr>
                <w:rStyle w:val="documentlangSecfirstparagraphfield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Palatino Linotype" w:eastAsia="Palatino Linotype" w:hAnsi="Palatino Linotype" w:cs="Palatino Linotype"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298669" cy="94922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4395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669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60" w:lineRule="atLeast"/>
              <w:ind w:left="0" w:right="0"/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Style w:val="documentlangSecfieldany"/>
                <w:rFonts w:ascii="Palatino Linotype" w:eastAsia="Palatino Linotype" w:hAnsi="Palatino Linotype" w:cs="Palatino Linotype"/>
                <w:sz w:val="22"/>
                <w:szCs w:val="22"/>
              </w:rPr>
              <w:t>Avancé</w:t>
            </w:r>
          </w:p>
        </w:tc>
      </w:tr>
    </w:tbl>
    <w:p>
      <w:pP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</w:pPr>
    </w:p>
    <w:sectPr>
      <w:pgSz w:w="11906" w:h="16838"/>
      <w:pgMar w:top="500" w:right="600" w:bottom="50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D878A7E2-C7C7-4258-9203-16A484FB19A1}"/>
    <w:embedBold r:id="rId2" w:fontKey="{803EACB3-D115-4476-B2E4-FE70A06CB43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pPr>
      <w:spacing w:line="540" w:lineRule="atLeast"/>
    </w:pPr>
    <w:rPr>
      <w:color w:val="000000"/>
      <w:sz w:val="46"/>
      <w:szCs w:val="46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emptydiv">
    <w:name w:val="emptydiv"/>
    <w:basedOn w:val="Normal"/>
    <w:pPr>
      <w:spacing w:line="40" w:lineRule="atLeast"/>
    </w:pPr>
    <w:rPr>
      <w:sz w:val="4"/>
      <w:szCs w:val="4"/>
    </w:rPr>
  </w:style>
  <w:style w:type="paragraph" w:customStyle="1" w:styleId="divdocumentdivlowerborder">
    <w:name w:val="div_document_div_lowerborder"/>
    <w:basedOn w:val="Normal"/>
    <w:rPr>
      <w:color w:val="000000"/>
    </w:rPr>
  </w:style>
  <w:style w:type="paragraph" w:customStyle="1" w:styleId="documentPARAGRAPHPRFLaddress">
    <w:name w:val="document_PARAGRAPH_PRFL_address"/>
    <w:basedOn w:val="Normal"/>
    <w:pPr>
      <w:pBdr>
        <w:top w:val="none" w:sz="0" w:space="4" w:color="auto"/>
      </w:pBdr>
      <w:spacing w:line="240" w:lineRule="atLeast"/>
    </w:pPr>
    <w:rPr>
      <w:sz w:val="20"/>
      <w:szCs w:val="20"/>
    </w:rPr>
  </w:style>
  <w:style w:type="paragraph" w:customStyle="1" w:styleId="divdocumentMFRzipsuffix">
    <w:name w:val="div_document_MFR_zipsuffix"/>
    <w:basedOn w:val="Normal"/>
    <w:rPr>
      <w:vanish/>
    </w:rPr>
  </w:style>
  <w:style w:type="character" w:customStyle="1" w:styleId="divdocumentMFRzipprefix">
    <w:name w:val="div_document_MFR_zipprefix"/>
    <w:basedOn w:val="DefaultParagraphFont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ocumentulli">
    <w:name w:val="document_ul_li"/>
    <w:basedOn w:val="DefaultParagraphFont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000000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ulliParagraph">
    <w:name w:val="document_ul_li Paragraph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ratingBar">
    <w:name w:val="document_ratingBar"/>
    <w:basedOn w:val="Normal"/>
    <w:pPr>
      <w:spacing w:line="200" w:lineRule="atLeast"/>
    </w:p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Amir Rehioui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+D0AAB+LCAAAAAAABAAdmsdurNoWRT+IBjk1boMcipyhR8458/XP5/Usq2RRe6815xjINI+yvCBCCMSjCEpBKC6wFEqyCEJTmEiicPnVmzDMbtG8hNjg8aS8AegBD67g3EjIWnPbN4NhBdUWIGEYGNOFPL4Gjzh/aOjrs/cYSZFUB7ggqRO+HpWeELm3Mr3CotlCRj0OC2uRAFn1U7WRdpB/WCN77ajH/Xbjt00DONfsv24a1UlY5tHnySWUBNg</vt:lpwstr>
  </property>
  <property fmtid="{D5CDD505-2E9C-101B-9397-08002B2CF9AE}" pid="3" name="x1ye=1">
    <vt:lpwstr>3ZcxRXORtHYJLsVKKd6xagwxcv+KhbIWPYa6accR/OdWQfGWBtkfehvvVrPZhQLn32UNDD5OBXxU6TGyTxBOMnvXYY/myxwe5dDRqIC+0gXHPTRLc2VdfyRPzIGlRTxMSXuo9YNekS/hYmBxnqO6txA/Mk72WfpgerqYlTH44MMGlw7Dq/9zeyc123N1PgOmmTvoBKLjja6BYRp50ZCI4C/Lr47tOVVC6vBYomgeMV5NctbQUMkapPSZ8s34t/4</vt:lpwstr>
  </property>
  <property fmtid="{D5CDD505-2E9C-101B-9397-08002B2CF9AE}" pid="4" name="x1ye=10">
    <vt:lpwstr>L9XTui221vsRu9KznGrl0CZglwDswMVPZmBu+/9Hhb4SJYw6UpDmnWHYE2fkLQLFNNcwZ0SZTyO5l0cf3cm6SBXoY++xgf9RFEcyMMhhO5nxj7T6bZePqzvb9+bBhhcgd1HijcK1bQpiTgCH2xZFFX7LKpfNqhK0HwZq3fTrdqHjU++eHkk90afuWhqRQh60sVXUCvPKQ/N1FIdPZhn9O/DUhUWMG7HR3HFuGtvsZgu2ot5iEZLx8I+NWo4axH8</vt:lpwstr>
  </property>
  <property fmtid="{D5CDD505-2E9C-101B-9397-08002B2CF9AE}" pid="5" name="x1ye=11">
    <vt:lpwstr>tFv+ZAKiyVpZmCg8bn4Df0a4dl+J7FULN4UkIxUAJ6wF61BDQBXq4l06RYWQTBXMk4bHA3QJP4rbkA2SLUTtH2sqjfXfyojw2Y8DkqlPXGmd+KaxH88lB7cgYh+5CF/UycRu2UzBrsM05vFsE8E+42m5518L567SIsf6aJip0ZH5LZfaL5vyk18rfYo1UQ95FDlGfBAmElaQvdmMzNfP+QbXeqD+bt1z7uG+lrVAPYtNwT38QlLGFwseCiZ2Bqq</vt:lpwstr>
  </property>
  <property fmtid="{D5CDD505-2E9C-101B-9397-08002B2CF9AE}" pid="6" name="x1ye=12">
    <vt:lpwstr>CAN3PN4ozvyL1ek3feVHXlTZ/LB2mfjhPDIsujDjonJtND06owDzMbPXATCItlrC9Mt7qyD+BJvjCyvYaaD6yuD1riAmeMX03Vmt56Yv2Qh8kXvualoV8fp0l1Cr17aylf7IvCkTARqqgt3pyExIk9Ep2qmZwD0q11+xeq832FnlI6Cph2Ek2y/4bAmoVeX1hHPILF3HybEfpDJVZKrEkEN/evxzavXMQOx3QCcFL46Q1E48h99d4PBxcgP+vXD</vt:lpwstr>
  </property>
  <property fmtid="{D5CDD505-2E9C-101B-9397-08002B2CF9AE}" pid="7" name="x1ye=13">
    <vt:lpwstr>127Ndi6W0S11yD2lkKFyd7DhSt1wmWPVU1x5nlbhScQpnZc7VifgqL7saa8vCbchw1JcIZx7nG/eTJ8cexCsUwdHWdQ+S47Kip1ce+OgIk+O/zdLqP5jTG2Y04Utf4Tv6oB/4m9CxXCvVPzZYGkqHE4fyx4HiKD99NJxg6T/R2mHtLMGjlKaNZdwgglW+XdSrj/wMHmACw7OY4/dDSdQlG1Jfw4p5tEwM/xZNn6VJxhYa4STnkFPTV+3SVG70bz</vt:lpwstr>
  </property>
  <property fmtid="{D5CDD505-2E9C-101B-9397-08002B2CF9AE}" pid="8" name="x1ye=14">
    <vt:lpwstr>6a1zwzEwj+YGLhobryEEx+EwtCLKnUL1pfiAufljfAKGOTNcpXY5O3H/uv+EbJOm6sLrUT6EeygAZRLhPgt68BBwg1054pvclK02ZlG4Dx0c3beF2TpXeXQWp5dpupSnt+91cxq1NTLYQ6sAT+mAy43Z9DVyn5vByBjEqhP/IuIpAesfV25uX8iyG8zqGTLwchZ22eq3cOSICAEAIfRBCISOhA2C+OtWnkjY8jqu4/hhS2s+4NvbZ1XBPMuXdFE</vt:lpwstr>
  </property>
  <property fmtid="{D5CDD505-2E9C-101B-9397-08002B2CF9AE}" pid="9" name="x1ye=15">
    <vt:lpwstr>PB/BtAnrdN3VPDGhYnaWOcYaUfAhLFnLa4rDtiBtd5Sv4zgZuXxA+RI/9hmqNeHdFRQbjfOVhmLjxRbH59Kq85PDoDYv3v4BCG/gRTrRfldLtfaaRhGfoIEk/84NBpWaEzzQZtf43DFyyihWjytU1o/rUeXJYhm2VEPTtjvL1FKKjKq4bCRiOXID95LrZiPwPFGOxLx33o45rTGZVwERzPITuENhtSaKz1S1qpUxxe7BuuVvpJ2A9V76mwAIJEz</vt:lpwstr>
  </property>
  <property fmtid="{D5CDD505-2E9C-101B-9397-08002B2CF9AE}" pid="10" name="x1ye=16">
    <vt:lpwstr>XqF7EdUAjGJoPsDpj127jSuGD8ycH1PLcuZz4RBVGc8LmQMTHdKxT0ZFnKC4G2xtXeUmkdAQ+EYLvH0g05G/Y0Eok1A96Qq8jeMFqA1tuQH5FlYPBP1LNYau6jr/kLWHhhtvM4gMWMEAH7EuBhKhgGYTf7xYHWIb8PT5HTpU/eW3UWolMgCoQPLiT8uLuV+/yMwLMA5bE6AktdTQSy9z4PEw37O1zUQL9lmNKd+HOFIlVZoamcybVofISDeGg/s</vt:lpwstr>
  </property>
  <property fmtid="{D5CDD505-2E9C-101B-9397-08002B2CF9AE}" pid="11" name="x1ye=17">
    <vt:lpwstr>hTMN2tkNhUqgipoRx0PRhlIT8wZhBy4mdHPupuIdGzb76lfjQ2PPM0JnPZL6hzEYPFOafOffNsyLkUx+COQ0gfhe9ieh4LEemEH1/oD78OrIHH3UKHvN3ISf71zO5Ef0FIacaQ6Bjr6YzqkRFmHqMv4ap9JPuVZKh31mOfqL1l4kM3B8ndTVceUofKRJOA5unzMQiLWEw+hbCrwl5qX298/K4wfE5D1D+kD1VesKZ3zVqYx4pv1hItskjdW3uB4</vt:lpwstr>
  </property>
  <property fmtid="{D5CDD505-2E9C-101B-9397-08002B2CF9AE}" pid="12" name="x1ye=18">
    <vt:lpwstr>/7C4U6g4EVu35RhQZWDVKcWhuwSEe8UlZ/xKULkAIfaB8i5anLWUjjWdf91gSruhimyFfHbMOEz/UKZYWmuQuzr79kuF72fIlZhcGokOuum0JlYrNBo6rXk5NBZdrQ5YAftNgQQSvUTosIk1MuSwjHXlHIIXiwRtZ7k/S0CKpNVXNfszY1CO0Q+kelu/b94WiVewd1fpBNSG3RT+IGdgGiPduAN8S7SQRPhqCTSPQO/qUfrT1XrZAS6pSTeobAk</vt:lpwstr>
  </property>
  <property fmtid="{D5CDD505-2E9C-101B-9397-08002B2CF9AE}" pid="13" name="x1ye=19">
    <vt:lpwstr>gIfwKxfJv9JqVv05S9+fDp1y61UGJuUwzdfwSPAYKc1qhXlhpp4aeIl7LKbJ2NdQXCd//h1i/IiHiX68+ogymnXXtZMa0kTFLPoeeeOZmObLYGohIJjbwwLHv/Wee7zNngzdECjgUSthLS4F68nPcj/8nYkN9JjF7X6VbzuMgOg4+JAhAtuHebfwwOhR0cVkwMGynMiFnlpTNvR5b9iHTyA97cBRPwSVuNIbrVRX00SWeudN3shkXOZN3HegLmM</vt:lpwstr>
  </property>
  <property fmtid="{D5CDD505-2E9C-101B-9397-08002B2CF9AE}" pid="14" name="x1ye=2">
    <vt:lpwstr>uzSSnAX0nnTAUiuL5pi6oJlYMbAgyjQ4BvLHPv0ilmRyoYLqZyD2CzNXOAfNB9kuoGQCSHWygbKycIopbquxeukJVy8dEbJm3KoEcuuFGglir87OEBYgdPF5zFtyVIXiCax40JRuDdf3tDEVHR9TkXS5yXnxJyOvOw2q4/DXsDBUznYUx2dGDpVAOgLi+hHyyXL+mL9i2fDM46D7kLF3pB+JK9Y56GPwXvbN9s70sII+aVX8UailUavRhJ5fM7W</vt:lpwstr>
  </property>
  <property fmtid="{D5CDD505-2E9C-101B-9397-08002B2CF9AE}" pid="15" name="x1ye=20">
    <vt:lpwstr>P+ltXbsiXwGAISkPFfMVsKj1iD+yJWImRX73tivEp1jfxnDNj/DlrBS/VgH0sq7AogfZefDk+87tnBLyOTBD16xjFgqIqrct7lKMBJc/sEXj31DYKeVcVtaC3Cdy2FTxrUCAcZu9BXo3n+LdKWMykr+Ga3wmjiNAGYZxXXsKMEFRsTEylDeyKl8eCf0tX+EJJ27mKwxjrIta+7ZrSTl/OeEV9Q+roZHi0YRIn8yMFD9Va8HxnkuDfCZ0h+CtlEG</vt:lpwstr>
  </property>
  <property fmtid="{D5CDD505-2E9C-101B-9397-08002B2CF9AE}" pid="16" name="x1ye=21">
    <vt:lpwstr>abP0oSrj6htlM7Vxk4T/oQmnDuivHfICg/tvKe8x/nN6XpF6n3gysU4EsBn1rbKP8WZ/YWFBUHxKwGM2rNl3lTw0UZilz/9Umi0ueXhAf26a25M8D8QTguGJmc2zEeYjYG6o/CyF/7Heh7x9jvMz1WTA8/VRv98c4fJ5AmhXcY1WFyMhyugQ7ZVb7l5TmoNzvqMS0NTX6pDbiH6XZNJizQpCZX2H8ns1BEWK6+xfLEi1kiyn8zZpmbegZ69XDq8</vt:lpwstr>
  </property>
  <property fmtid="{D5CDD505-2E9C-101B-9397-08002B2CF9AE}" pid="17" name="x1ye=22">
    <vt:lpwstr>lVrmFhB4TDc+Dtt8EgBqfvEAkuQtDWU/l5Pnhz8EJhSmbTj1jsp+2+tS273JqKiOeLI5Cp2Imwi8zGYG01QKEjxYHkKLtHs16fxNMwUSxPYZj4K0CbvEfSivZkMhk31u27dTIzRvRvjgp6u/M+x07QfwIcZKw8P6uNw5csIJXoBobuHLtGGQSKP6xpdqrbXvQuCv5k6YBagcGPgwGGAo4XRYeNRrCrQAf31xIqSgP0a/YNSrhFRzJ1dU8UcXcdX</vt:lpwstr>
  </property>
  <property fmtid="{D5CDD505-2E9C-101B-9397-08002B2CF9AE}" pid="18" name="x1ye=23">
    <vt:lpwstr>KNC0M4XjJ/igvs7yPZHtkQiHqefgVuPPITqIx06WcZjpBhg/UwwPUIrgZWsEMeRg7sBuIQLMYY/hK4t64jBhwlKyPjtk7j/ZiNsadUdABd+yMaj1qN5rL9Q2AX7cWiUKSqdyH6iMjdI2VaaMtQpVpN0N0dxRH2m+FA0e7KQWKKZkPzZk9mprVNhnEeZRsSIuyLyAO2VbmBd95wZlDSdhsbuQp0HqpWYpi12/htMDKtbxS1RetFiidFN+7kBjmtN</vt:lpwstr>
  </property>
  <property fmtid="{D5CDD505-2E9C-101B-9397-08002B2CF9AE}" pid="19" name="x1ye=24">
    <vt:lpwstr>7TJO2eZrMOE4RFgoqz+7CCvob5F6AjOZqcI0YXeFiIvTaBQhxF8o/4bFr2WR79vIMwdfTVMymQUMsNfH73QM6/CyhX+PfQqLJauKChS0alo1QiW3grIcF3aumpFDx9YPYUAJbg4MN4+5+wmtIdpnzI7Bm9fH9xCQyBaOCMztvaXaPT04fcnisq1BjzXgXsKGxnTTmH5W5avICptJP7b0kDEYdPnUSsACFpLW7V4Q/9fcN1nFAXXrq0QUOLJgKAL</vt:lpwstr>
  </property>
  <property fmtid="{D5CDD505-2E9C-101B-9397-08002B2CF9AE}" pid="20" name="x1ye=25">
    <vt:lpwstr>OU7BuKbZAJMAtOKOo2AvEzlmJwt9WZbeofP4CZGmBqaLUAuUxcy5S3esjRsee/KuT33W4NrOgDMfuf4XTel8KuX4jdlJe9e0xjWqDcGvMZm95NJb5C+w2I8N2NQ1Glf3F2Y4jYE2AbVV3DXHCqz3yd41CkW9bby4YAtXYC2n5AF5HNGpoc++foCbGTIRk7E99ODKpBUsOW/8USmvQQD8V+h3MQNf21fOiZo05/PGsd4zc+ZdWxi/5bZq7AlYfFw</vt:lpwstr>
  </property>
  <property fmtid="{D5CDD505-2E9C-101B-9397-08002B2CF9AE}" pid="21" name="x1ye=26">
    <vt:lpwstr>NBNJC3/lOPCSaz1XK9Olbi9An5otxayWCMDhRsHCFS6Lz5pbUpUyzP+u3qhtbFZHI8YgqhBk+ktXDg6QRV2u6OGDNjvy8xHVdwikG/NJI/Pn8o/aySPVUd06/QmIk65SvcHPF+xp3D1TxB4R0es5lg09/5hl1X38Vmp/hSB4R7k6725zYEIeC6+6v5RU6apvtbhq4XSUqlJefXjkEot1rUuOyLbYLlvR6sstLfya/R9J1whzArx0GjXKw+7g2Vd</vt:lpwstr>
  </property>
  <property fmtid="{D5CDD505-2E9C-101B-9397-08002B2CF9AE}" pid="22" name="x1ye=27">
    <vt:lpwstr>x9YT1A5E+7hj79SpqHt8PDpwlWYa0LtO5saLT0ikzZ05BKx1XCXj1rjmpgTJcDVbQpJcH+w1/Xe25kO5I9kqSOVjT190XaoLQVd7753kJneV67Z60KLYxriSYGb3sP8uw9e2LFDYUJJ1R3EnFAiple6LE5qgH1P3gKjsyUNUVXG+dvo1SeB9ZegWcwDqWoGa0SYDOl8BMBBKpOitC4XkW2yr4ksi7iGN0e5STxktxJp1bvmwJ/zYuS13skNmh0B</vt:lpwstr>
  </property>
  <property fmtid="{D5CDD505-2E9C-101B-9397-08002B2CF9AE}" pid="23" name="x1ye=28">
    <vt:lpwstr>qYr5BwFEJgXABf0Q4CoUshbZHZed9ugJDB9GRGat1xkrCtvuQMS6Z0O1IKO9of0TbkqOJ4VoPhnjWkV4iexob+yEwFAXfVGsz+LQAMFPYyDpgrPVQ8L0hh/V+uOOtNUEgRYrw6E9T0N30AuW+WXO5aLGzDMEiT6VIGNTgiNLqfymbQcL/No1TR0AOa4Z1u5r6/yq87GgRIL7XKsWdlDPb/C/z5y8kv2dnlbO/N0hf4WWGICtbsRBjb+18qXQDUx</vt:lpwstr>
  </property>
  <property fmtid="{D5CDD505-2E9C-101B-9397-08002B2CF9AE}" pid="24" name="x1ye=29">
    <vt:lpwstr>g9yWx1Z5X93Q8VLXYX94PVtzrRKlYgrOF0JYQc9TwRc+Kw5WhTF86pp6aYRRrPt/kZPjt1pHTm8DOXW2+pbf8CoJIFSAvTvJk1RpvMmj28TZV8NWXR0WGwzZjt6VzaFPa3m4aivsF+gFEAnghrDZ63cz40bwzsoKdYx85PZXK/LX9wH/9Angwle+PJ9uDWnYVb+LWwKfnB6/g2wsSjBxv7v32Y01agdvvWS2f6omFXHi+eCmsjITprRD2fhgiCS</vt:lpwstr>
  </property>
  <property fmtid="{D5CDD505-2E9C-101B-9397-08002B2CF9AE}" pid="25" name="x1ye=3">
    <vt:lpwstr>UkyEY7M1FPbl7wfG9ejzm7JtXUMmCweIFlai7/0bxB5xTyq6BDuy1lA6Xv7S+hVzLhNXQNeIBOTGhibrHpiwywg5rTjPjGGXJIcE19N8C4Q1aJ+P1Mrph+RU6RdlweFKdImrlHlS5IvPZfveWI28KD+lM+aJi87qgdp59Oq7dqcxws+Vw5pgJaTcKUk/ZDRu3cXhvm6nZhNiXrAkiQhJv82RcVSDkZdwzAFbHs18PTEq2CgR40DpxIlPSfcyIog</vt:lpwstr>
  </property>
  <property fmtid="{D5CDD505-2E9C-101B-9397-08002B2CF9AE}" pid="26" name="x1ye=30">
    <vt:lpwstr>F1M2cUBp1uweTkO/9d4DjkqqqCw/ndbTKhcif/eR3BLTH73A0mcFaNCotJPaXwJyqpE/azjNHxgbsKisUjm+2IHmkRwsEPbLCo9IseYJHy7OsG1p5U7Ecd93k/O+Dz4/NGwh9x+qMQtsBwMlifBn/QtKDI4Tw3orfuszP8e+N3HCCeKFYkBClSgzA24Io78EtxqVw70s8fg9qJ5zsjSGFwjngmz+fc+EPuP01L9k/ppdtELz6X7tpXp1rsLjKkF</vt:lpwstr>
  </property>
  <property fmtid="{D5CDD505-2E9C-101B-9397-08002B2CF9AE}" pid="27" name="x1ye=31">
    <vt:lpwstr>Tsbn6coE531pCoNir16y7fupkhQQDC8Z9wVZ4U+/OSvdVGqciKz9PberIOBq2QLSpVFj3xt1T4PiClYE+2CTmU6+uiSjQKYt3ol+TFKwhkzrnkjV+Y4ap8nT5R4GPm5qWYGDoLAWReQD8yOcCOCY8c6AekMmqFQV5n0jLfMsSWeNvD3y+n6H5U18aXQXJ8YbwBpyd5yGH4eQfDDB5OKPvXPdFqNA88thL9praDFpTOCIrGA0OCTbxCbeAYU/5Us</vt:lpwstr>
  </property>
  <property fmtid="{D5CDD505-2E9C-101B-9397-08002B2CF9AE}" pid="28" name="x1ye=32">
    <vt:lpwstr>jra/BZLNZ7MpuM4xcJItpj9L4lhcxVApZ/33zrg++ezdP1PrrRbIREuvfdmyh+FPLr64vf8Cu7+VR475XqVYSOOdff8T7TCl/+gVtE9Q4ahPgnQv/UaTRLKgulhPJSu2HYyUNhO7e1cP9OM+Do2pjP/MJ7PZ7KzSj5AD8BXBCLL+lD7TCrhSGdhJErqWnaANfQBpemIropEGvAgSI+04PIZQm5ifWUOEfMhXQrNgHEh61XIOibVsUd1OL69GEhT</vt:lpwstr>
  </property>
  <property fmtid="{D5CDD505-2E9C-101B-9397-08002B2CF9AE}" pid="29" name="x1ye=33">
    <vt:lpwstr>PxMZj2IhMno+QHmdLfrsfzwLXVR3nR4JhWHp/B/RcxH166l+xB5U21y851hcHv0tHmzd6rjvPX3Smne2m59751zsX7Yl+2xy1/XleFZwP2Q/QoC68ak13bYnStK+x9jYvsVgMegLJuuB182OWesr+qCZ0mrY7KBAXx2cbnTa7a/bOPBsiTePqg+lcBYljLtv+ee9gIIPpvn1O6A/X9jhQJUZOKhmzBnWhDECORVTQ4l2HVVxL4ToUDa6j2brdpO</vt:lpwstr>
  </property>
  <property fmtid="{D5CDD505-2E9C-101B-9397-08002B2CF9AE}" pid="30" name="x1ye=34">
    <vt:lpwstr>g0xl+JWAy7kqNUytGWLdH9K6kaWUogy/VRIN/KJtk/bPQmvimj2/sD0Db0gBRdFA+CTHgSJfRC9KCXo7Mf0PNPg+quebToCc6QRuvdpuI8OClAObAFBd8GJJiZ6/BnFcfciIxCeM8j4X+8F9KhocffvFKNV+60VlvPnzlD5muGB8S98GEoIulucv0YageZQyH6BgZks7uueoAicjCUhfbVXHvkqWa1lKBoLsuTA/wVHTb2iMLNqNU0c2LEIx/H9</vt:lpwstr>
  </property>
  <property fmtid="{D5CDD505-2E9C-101B-9397-08002B2CF9AE}" pid="31" name="x1ye=35">
    <vt:lpwstr>VN//EDpzXcGuMS0LoFnRVVNZuHOVEWWVaNJC3q/tdBGgBbWEp+5pfrkbzajX8i92g80RSRPs6XQWRc/KMAi2B2onm2DPtlefmX6zPqwMY+giY6Xmr8mvRiWHxPiEbK6gItcQ7W1/42ouJix83dtMjzqEq9Yt8dIf6zxYsmBER9NxFJbg1+3hkoa9g3qTSZYy8UPmZeb438Kn1xwfFDNA6fVkm8rWkOnmZ1GBDq0ftu/RupsoFXKVAyrpDKDXQ69</vt:lpwstr>
  </property>
  <property fmtid="{D5CDD505-2E9C-101B-9397-08002B2CF9AE}" pid="32" name="x1ye=36">
    <vt:lpwstr>aKmJymFptyj0BYz+MjJy8eoKOUeyw7YPctDSJTmhqphS0JlMr1tLcaNSIYdiH9FJXBZ4gxkshp+9qoT+86e9qos/ac1h0F6xhHdEXzcaKODc426Nj1D42h3HdkHUqsb7/chxG8Ps8YZg4M/i9DSsQOJku9pmYMFsOv6y2etFLP7PA8wCeVo2GW32hhFC+Og/X+SbNrpGj0GqDdoRxDXfKrInGHBp7qcFR1pw9POnE2VUb5vxl93sWbdZ7H2ZBX+</vt:lpwstr>
  </property>
  <property fmtid="{D5CDD505-2E9C-101B-9397-08002B2CF9AE}" pid="33" name="x1ye=37">
    <vt:lpwstr>1fg7xhIxD9DdCT17YjyxHlaKrUFooMsBoipT6r362pz8SoDmt5FTcA+j7ZsQ8dztg0Hz+9qwn61dps4MhuSqMD2bIfBbpAt84Q0dZB/UBIOTANhpJLm4XSduoRO/bJBS9q3gsJ3R+QePHLmOAs2v30bsFNe5pvX23uxB+n6YEcOPT8lS/eMcog6OFWuP0QOAlJsp8yYMUSVBMc+wPcIRt9OREVnP8DxFjqvyuTiiHnyJI5nuwLNMjSFCCL0UqnP</vt:lpwstr>
  </property>
  <property fmtid="{D5CDD505-2E9C-101B-9397-08002B2CF9AE}" pid="34" name="x1ye=38">
    <vt:lpwstr>y03oFXcHEkbRoXfymZ/mWEWtRDImzbdTS+eBDAol1j/vntiRVN0At5hf31MFctL0D+bcR20NGd8ems1dMBsBmj/WbtTdvSPBdluf4qiLlGCetELQasApZ8XFpIJh9gMxfR3JGR/RKDU2Qbu0j6ZjzmKzFsDA0q93Cr4yleAsDBlHgARuk4oBdBZl/EU8jRkzxyZItTNW9pet4wVvHkQKFR4q0sReIKuv8ZDk+5/UmCx9KRYRgySTEZu/lgbuv8U</vt:lpwstr>
  </property>
  <property fmtid="{D5CDD505-2E9C-101B-9397-08002B2CF9AE}" pid="35" name="x1ye=39">
    <vt:lpwstr>f7D7wcfLW1e+JefUqiCLRUSzLZMZsaTSz/kqKQac4KyrHx5o6W8d6Wgsqqx/n6KeglZ/EOSVoqJ4BpauFQ2DBvprn+G5GFT0S/f5jhQgQTqwL1j35bfWYg21Fa6U9qfc96cQSMUPOhK7AO5xkPmFva0LiHqS/qkQggbssmDJ9k4hR4wjhLdpqdTtmtdFVDjpn1EBVPNKTdlWEeoqpQtBKJpKcnnk751DFURC5LIP/uoj9nN182klFKGo/4ggXSK</vt:lpwstr>
  </property>
  <property fmtid="{D5CDD505-2E9C-101B-9397-08002B2CF9AE}" pid="36" name="x1ye=4">
    <vt:lpwstr>SEN3nluCgsy3gewso2nCtAkTy/QCxl9vUt/ImQO+JQtmsJl3wze4TOpJ62MlNik2P5Y7QuHS3dnfDgErLJGX6eweUcbaXhClrei64gM4OjV+lBVuXv8IgAe0Dva0a40HpzBRi5M2/SdhKr3hweMp2/j4fgP7gt485uMEj3TfcuNA+qJ4b03j282pfVCHP6SZlHKoDEIL50nCb8fqTo0UYtZDkRDKtktzQFPfkdRcVMlAr1+eWnR9iOTksBODZuL</vt:lpwstr>
  </property>
  <property fmtid="{D5CDD505-2E9C-101B-9397-08002B2CF9AE}" pid="37" name="x1ye=40">
    <vt:lpwstr>ecpr0DOrvAdNMlDQZZO/qfM9ZyZNPC5T945F+JFZFCgGw3Pfb0zAz2qF/EgZEPwC6y2J+kIuMYKQRVaD/kz8VH/22CsDVZbo3wgF0MTcHiQpXcDPjLWPjP4NYZGRuujEVTqHfH5f4h+xA6HoVaHqX6IbYcnAbivdlQrrk0iBCR0u4H9fOIW0O1SJxDxA0U1r91kQfJ8IjA5zuvTWJGhn6TPjRuVPthT47MgH+sXexsgFWfjwawKPrK2zm7w2QdM</vt:lpwstr>
  </property>
  <property fmtid="{D5CDD505-2E9C-101B-9397-08002B2CF9AE}" pid="38" name="x1ye=41">
    <vt:lpwstr>2a/P1Up3nQTwpIhzjlV00+Mbt5s9UxAezq46Hlw4MWHY1fPhWErugJsXRdzAWAx6p93vcisf1dPlIXVF6OGmdDcQhAdCjiSHim+hKvuAvA2aDXtwo+p5YcmD6lyuJWAbI6jrDRxJGrG5w3nRNiBDhimUZaTm7mo7Lh0iqXG7L8OqaYikA+75Rk5lX5SN0Cnd4laIBc0oM631p/DZN9D5xo7Qu7xq/N23E42/f9kGT3zXz97/L/41Lt0S+CF99gg</vt:lpwstr>
  </property>
  <property fmtid="{D5CDD505-2E9C-101B-9397-08002B2CF9AE}" pid="39" name="x1ye=42">
    <vt:lpwstr>YJLIMe5l4RbQNW8HvaMjUZWEaHfOxtrUgjlXzA8ZGI8VF/4ZxZBw7EvQUlVJvJtpKKCRkdGf7j6Eney98KmHsrZsbw7cwi77ysj2v5AmUL+qZHiOuXih6N1KiDyxU/QyXCGA3XkSsO/t4bHcqEpLlo5zlH2XJWqDznYWKClMgzZpMhn2CHygF0eHQmwkwkP1EAky9DwCzSn/BfBFjKKUAtT44Ju4lYpbI7ZBeaOd43YiSOSylT8G1fs2q1ck0Dr</vt:lpwstr>
  </property>
  <property fmtid="{D5CDD505-2E9C-101B-9397-08002B2CF9AE}" pid="40" name="x1ye=43">
    <vt:lpwstr>UfcwvXMoTq2hcBi2iSexeCuVXiF2UkazuEiBFxqW2zqqUyH3LI/HU9314mIGHDYTsRwwl34C7KommSa6TRRQylt0bXMNYQ0bYkQXEGQpf04OvF+pKEl9BGPfwCJX7eX/IWRW3Aop0CURlB55XQuMBhsZqE/d+1+uWDM+Rz1IMEuP+zSEzPOkJm1CcknoFUUcUguJpIK9L/qYVLx9uPi5D26S/HhTXpVBewYZeDRUQBR08dAHyQv6MiXza4CCoYu</vt:lpwstr>
  </property>
  <property fmtid="{D5CDD505-2E9C-101B-9397-08002B2CF9AE}" pid="41" name="x1ye=44">
    <vt:lpwstr>RyJ+Xgo6hPMxvP4aa8vKzUfZsjbjb/CWxH0Clmv92OUBjH5+bvSjPqHXvrknqBj5Da7d9VeapRkQ55hQxBTuBfoWQw3A+1nIfw5LhnhIoWXfIYJiM9EMUwxaSNdft7+qCOriYZ8cavE6JAYcLjTtn8fzJbrzLHgEzvv3aLJve+QC31cURyXo7lRSJbpxHu+i4lKmvGBQ2ys49pyFpAlWpks7wxurFLULfVqyOPcam4acfTvo/3kMtEGrurPzCSg</vt:lpwstr>
  </property>
  <property fmtid="{D5CDD505-2E9C-101B-9397-08002B2CF9AE}" pid="42" name="x1ye=45">
    <vt:lpwstr>PgbPDltqeloMdG7E4P3ufTNdXjnqgEsT5MUHi2lnRty/WVU4hugx5MPo07esQY2gIDP+1JCxsDPGTIwwX/u5lDIj5hcJnGoJP3/vxT+4XLznIYBN7+0+wVePjN4nrLKPMQ0b48xiuxPkF8VBga77fCC+eCkLytM0KKNWM8FL130/Y7PIn7HPpoMxs9zE/FG77/THWmHFfH519ktLy5gkqJW8EUZQIez/2PZiFeOaPO7LGDWVO9GXQxyphPMjWuU</vt:lpwstr>
  </property>
  <property fmtid="{D5CDD505-2E9C-101B-9397-08002B2CF9AE}" pid="43" name="x1ye=46">
    <vt:lpwstr>g93uE16I0BXAyh7HcCouWG/HadfomPc5xezsMzmy9FRIvbZA3/uogp9KsFBaNdtyXjfiLYE8V7y8h3AJQPwzNvdaTz4vWp7TQCU9dc8a13ik4dGqTsUO2ZGUvul1wrOjwqTWtBCr6+DY50W7OMnJYMZeAx3LCo/7azFiIP+kcQn9zikZBsBtHK37ZJVBEiiWu0G8NKxsyT9vMBhlv+9D1wLmuULZheri5WLDfXa2vph7DGBROepRg3CxRzHvzv+</vt:lpwstr>
  </property>
  <property fmtid="{D5CDD505-2E9C-101B-9397-08002B2CF9AE}" pid="44" name="x1ye=47">
    <vt:lpwstr>n4tYgDmnwcWbyBEihvGPlpUoPJliqp5/D0nKzF6WTm9MQ22SVo3ZUv7OMAcO8auaxSmnWzf3/gBkM6uRK/e+4msi3Je+DjV4Pru098Ex3QwU/Ep/3unRY+6LLQdxm5NdQkJsNS/b0B/kCGhhHyYzurNMmsr2DUwrqwpATMKo/D+Kg4rsVYHDTUnfPJNsWBM/siL2+61wxnqGHlL2Bo0yKMMwhl5YJEyt58q47sy4RvYf6z5bP8qHZkF/uvquhkD</vt:lpwstr>
  </property>
  <property fmtid="{D5CDD505-2E9C-101B-9397-08002B2CF9AE}" pid="45" name="x1ye=48">
    <vt:lpwstr>JwcXKRu85u7p3zT3r0b3zE3HudSk6fRJZ/CjaJhQdk/Ok+EPmsXxzLzAAsrx8Nk/N8mArAP9yyHm0yETYkzRnITmPrXPfGIEttsJAm48y6A8tVzYbPHlAyrcj7OU+Sc0JQFNFIWMgK6BPAcMy1AZE8yG+WdvF+ZVjgAr9W2dXyLQzXsNJFdIus40izlNWY2e4qZ0C66cWXjzfA1fPgqEs6cFEYw1CPPvHzO8R77+2qgberCbsw0QRrGDRKPMxp8</vt:lpwstr>
  </property>
  <property fmtid="{D5CDD505-2E9C-101B-9397-08002B2CF9AE}" pid="46" name="x1ye=49">
    <vt:lpwstr>LKNbC5iqWIZwVsHyoikDexwhE/ULsRPU/I3YV50O13M19gLxibwE1wWo7mIvq4wBdanr+xP5Nj90iX6xo47wY/Oam9k0X4l0whyA1oxQpqQ15rRGzr2ilsHZR4nn+4/eER3uzpzlCxrh+K5mBorySL06YVeJb2Zagv+nWtnkgT3N5C2yhD8gia5U1ripGlx5oSTvGX/xrFIEMflxffAg5ZpjkpTI/J2yLFo/zz4boBYXCqvnMXTB4tY3ega8Msy</vt:lpwstr>
  </property>
  <property fmtid="{D5CDD505-2E9C-101B-9397-08002B2CF9AE}" pid="47" name="x1ye=5">
    <vt:lpwstr>d3sHft50SBe5Dgjbqg14GcXs2IEylXV/PGptvfwUtytuJ3bkYsDhgARV3VSCo/ksrRsWXcGw+8OKllLqge7sJHg5Rs3gSCwFKtNfOFZmAXJjUYnrKESRc8bnVYQbDRbaqdVokmk1VkzoVg4Pcu9pOhtB+HeTicfc0ZAE8j7pV4dcJOLS7wK0lSLlhBTq7rlDkQ30lvT3kDaVfj4k2QYAQgxBWnXNBLYiU5UpgEIHapeOuylCe1dmzkEdthUJg5x</vt:lpwstr>
  </property>
  <property fmtid="{D5CDD505-2E9C-101B-9397-08002B2CF9AE}" pid="48" name="x1ye=50">
    <vt:lpwstr>SJWq+GJzeGo5N1ufMjsdOUvN91zfe434xqvUSp4oA1O+ksve5Z0Q3neZpQmIyh7/wDxMj08CbYZjuajnxl0b+qRmGMkifh+26IcemXW9O/7QBYui3tVoEYiZzqpd4qgPPsoYQowrmO4I9zNeN+lbU8gprVQXQWRfl7xFdiYKu3bsIBCPBu5NC40M17850ae2Y0EfhLI67vUUNut4nH1E6uw7L8HMx6J+3OeghRnP3M7Km6szYLBg9bnRNH89OMK</vt:lpwstr>
  </property>
  <property fmtid="{D5CDD505-2E9C-101B-9397-08002B2CF9AE}" pid="49" name="x1ye=51">
    <vt:lpwstr>2ba70KUlzCqP5+Tx2Rzz4nDCbFRUTFG2qg3VC266ohcWx5vxr+T/1UZ8vcLCGV+Pi8CZ+p3CpDnRbaroJ/MvxviJMZjamHOtKBvvbhkvWLSrR40DAI5wenwxXY0noZ9FFBlPKj3w5qRNCcVlQk9REIY0eSvKoYjfw0r8ug1StYs6W/gt3Wkj1rG6au1y+7xn5ocKsV4uIwT6HD7fxGvEjNFH9zKI3knhGJ7MZkC7eTaLVfWfrRZf42PHaSIXc28</vt:lpwstr>
  </property>
  <property fmtid="{D5CDD505-2E9C-101B-9397-08002B2CF9AE}" pid="50" name="x1ye=52">
    <vt:lpwstr>pX36nREJEHKHEWz4zKwpXkli02lMm/uH4Pbfn7dNk4xrRqF4Vidul+DgWx0h8y+v0mRE0LN7TPuvupYZe8ssO3mXLZvMq6tSRZKvnbtRjv+4TCV37shMWWLXy81Q6J1CBHBDREOhVu/SP9/JDTiYn4FuAK9KaM0tin5PnOrEnbH2GIhBX7Cys18bhHc1yJqVDMBNqYuVjofjR6d5ZRbGj2mLwWiMZ/YKTbOriLdH8rxSS3yikX/qPLrKW2zMxKq</vt:lpwstr>
  </property>
  <property fmtid="{D5CDD505-2E9C-101B-9397-08002B2CF9AE}" pid="51" name="x1ye=53">
    <vt:lpwstr>tvspHa8viZ9tYEz5YDyiZrB1PUi+TllfgSCrCsP80ctWMQ+kI2Ro7tm4PK5CP4OefypDNhbD9oSz+d7DlXABGRC5Iw/AjPXr732R1gkX3HFvwoQm+etvgP51Ay18kdH9IxuY0rZVJy7nMdtj70z/zbSeNkzXmJ2az4/9JNBEzShWI96ROxkiB3plBIJgmfzu29Rs6opYoecQfFv8plIuTWBlrIOSIncXUBU0rtuqM23NKaRut9aPhbZdQp3NVYN</vt:lpwstr>
  </property>
  <property fmtid="{D5CDD505-2E9C-101B-9397-08002B2CF9AE}" pid="52" name="x1ye=54">
    <vt:lpwstr>OeXkPwkWkuu7h0nR28MARN1VxMxem9UKLMe0n+CpqBgwIaRffEvVzGgkP8cePSZAYTraoB+1FPNJCJV+WPRVEuL/vaWiXnjy+b5ON/sJ0Mcat+TnwmAlUw99nf60wVu3RqwZ/LwFBDRTnz/lCfTvwAnWzVPqXNLPHK7ljyelAjEBcOS/YVuMkw32SVxM9gMUiAqUG8IzOV8JSPWTak7PVd50rlFOsZ07W+7jYolumPRnBhpESC4UUwasxfh1348</vt:lpwstr>
  </property>
  <property fmtid="{D5CDD505-2E9C-101B-9397-08002B2CF9AE}" pid="53" name="x1ye=55">
    <vt:lpwstr>6S2tlbzn77Eb62lM6iHWM5QQtxX4/e8C+lluHEXeh0/QdBLN3vqHhg5xPmSvPN5h8/zV/rNYZhyWWcTJChq9Z8ZRYITTUEfsv56e1LT6Wy74jUum9NM6lcDQS9KE1Acm+7162xevk7ReBkyi4N76Uz7oUxMgoxW74GW7V0MqQ+fu0UgfgwE7/n1aJbsPLHewwIVx/Y3wRWbY4wiGJFOnJg/bTSkaEV0oOUEJE/FkbtazKFQmCTRNrNHPh96ndvZ</vt:lpwstr>
  </property>
  <property fmtid="{D5CDD505-2E9C-101B-9397-08002B2CF9AE}" pid="54" name="x1ye=56">
    <vt:lpwstr>XeQma/T44XbmBIxj46587wC/SUPGbONeDAW34tZjQ/a9s9QxebWyyWJfnOgBJ6GCICZ3cdCCsWausHh6cQCt7CPk4UdNQXFlILlCVyhjPsnNQgPvvb3qgTe1ccMUjYdrAqpaWUU8n+7xtIzTT2IL65Suq+gGjajwZvGphSKeVXyTL5KXm3GL0qgiJxZf0Z9P6NPdLTaqpjUQSj5UPs1Vt60/V+oWxSFlaODmdvszbxFt/SJy9nzCNWeYJ/PuuR7</vt:lpwstr>
  </property>
  <property fmtid="{D5CDD505-2E9C-101B-9397-08002B2CF9AE}" pid="55" name="x1ye=57">
    <vt:lpwstr>cXuLPmUhE5OS9R110v9PfGXvBu4Bz4ySW0Eai5ZyXlEV5XB/4gMi8OLpEonVpFW+ROnYZ8OZjrD34lEccY/cmPwNXtrJ2+RMKjdpDV9i8ITvsIKVGU7Tj5NjX8+MRLnS7aFGUCtg8CZD8UA8tXopjVei/MMrwf++dso3CkufqHv3z6a+2NbT6NVYkMJRCKrReosNUVF4jYlIoNq+ON2D9HOtt+dfbguHO9OplshGVizNi712zGevQzbRylRj6TQ</vt:lpwstr>
  </property>
  <property fmtid="{D5CDD505-2E9C-101B-9397-08002B2CF9AE}" pid="56" name="x1ye=58">
    <vt:lpwstr>4Dcd0yj13bgdf0kPGiFkVyuxUYubFMvWS1fh6xRZ5t6KlUUWTCAyo5O7buStfovA0db3phykaSbYyeusN5frYbrok7ZW7kYATt6HBAqc3WZvzV1mHWkbwwGnglCduobCSY29UlZhZZSft+P/k9lIVBaaEXjsWktH/raHLDooLUEPQzgx+dPZuR36pUYmR/g2Her6VgHm+ipVV+TcoHVCaxAniBwMm1vXLtdvHLT38dbrzZrwKEJKFEippcsB/0q</vt:lpwstr>
  </property>
  <property fmtid="{D5CDD505-2E9C-101B-9397-08002B2CF9AE}" pid="57" name="x1ye=59">
    <vt:lpwstr>MkNU2ILg3BhTUw2JLU2+ILF48iatOnDvHyfikLam4cCKr3cf2AsCc1LWXUXZ+o8BFhIjwkLC0YKpeiPDjrc86ZT9pNmBUzKIE4dlcVyYTqYFs3o0cQoAfcffPr+rpCxRLbbSeLRGK96reHB4ikJB+u2Rc3N7f9w3kylxLT9+a96qMBa/mqO+l0OVpoo6L9s6qDvB/KFlAo6oiMUHCU4iRgsK7WylDTE0/f52ITTfBAsOQe+NUrOIsVT2SvurVcz</vt:lpwstr>
  </property>
  <property fmtid="{D5CDD505-2E9C-101B-9397-08002B2CF9AE}" pid="58" name="x1ye=6">
    <vt:lpwstr>GemUT//sbzbJGpFo7uyDKY3GHJZi+wBORPk3URbqyRGwoWGJm/24SOEHNHmzCvPXtj8LM9oK6eEI1Qt1MmNZDDE3PuretxHBRsvjDQhxfTvLC51dR+k8xg1JIdQceSjLiGbBnMK4lTAMbWd8bZ1ljMI/NCKa0hEFsHupJhoyimqpvz/ajQnXIMcDwfjH/kA+NT47sbKD6T7STCri1wPygt+D3ZQzhUQ/qkbKpf5vX2m0VsTUVmJc8p7ddpxqx35</vt:lpwstr>
  </property>
  <property fmtid="{D5CDD505-2E9C-101B-9397-08002B2CF9AE}" pid="59" name="x1ye=60">
    <vt:lpwstr>AIRw6Y+iXXXTRbshh9LN5yDGC6KClLc7qUnKfC0oGbcKWN8mpTrYJQcvBjAEH88Q6rmRILVatUlLjbAc0HnzZnHFwjfgoXIg9UXH6AIzCcwRPRQRcYxpkeq/VHQAsEGsQoKTPG5997kFmE9+aJcYfkQQ/Nd4Qr5fYFsnz+1csIQuWSFNzt3/sWdU8fgFOGNBVoaYkhfNmoFRfguQ2o7AiAzM685utpr/xbALZpJzSBVXsGyWU3/1NAIB57F/Af0</vt:lpwstr>
  </property>
  <property fmtid="{D5CDD505-2E9C-101B-9397-08002B2CF9AE}" pid="60" name="x1ye=61">
    <vt:lpwstr>RFV6btJ7yf22GoN1tO2NE2UZ7i0uZrniDExmw/y1e7gTO7noDCVXKvuoVPQMg8nq05Eve30zUFUYBJnO4Bhl4Uk9xqyVZQyCqOZe3wx+3NyusjqU0vczocCjQ/kAVwjqj4D1Q19rRXtH4yw2GpQj8G4oBvLRXJPNSN3q3+Hb6xjndvRN6la3D+/FAQfN6zdYY0b3Y+IfK0rOCCxokylIbEZdj++zdEnrjg7U4ywFLr+Fz3wOwB/8ILEEutrUoQl</vt:lpwstr>
  </property>
  <property fmtid="{D5CDD505-2E9C-101B-9397-08002B2CF9AE}" pid="61" name="x1ye=62">
    <vt:lpwstr>a0aalIiYKAmEzINEay+qCGMDSUG8KjH3vQv2yQN2ImvfBIrcem/Mh+cgKxS8SoMliupByjjpoxSqO/5muO/55gJaLeKVo7+F0mjKx1ZMZXYExPRv//PS9M5nZwV5K+jl5hHKjqOtj2iidRwPXHUkHMdF9V7qeTBZ7yayf460lijYDIKdWpmspoH0bq/l2/p+AvNKxni3BqggWL7YqpRKku+7j/++9/CL7pAvg9AAA=</vt:lpwstr>
  </property>
  <property fmtid="{D5CDD505-2E9C-101B-9397-08002B2CF9AE}" pid="62" name="x1ye=7">
    <vt:lpwstr>ddxYtBEp8lYVNIeor2h85Hs4VKDnBf6xNv6eRWSeN7hy3EVmfvY5+sESCahPNK+Jzk5FIrUQhZvOb00CRLWQ0DH5FF8amNxyRIENY+DzBIAmUHIPNDQpoDMOaAzNnJgUww07TVfdPv4l7T2xkGCGCCygjwr7jDvw9a51kCRoO85cnfsF+/zXsTD13lTfTpH99h7XRDguc/zsG2jfRPgHeJGDZAjxDWFKjiluZhGVmMjVqr2TEP6LRzX5SOcEtsj</vt:lpwstr>
  </property>
  <property fmtid="{D5CDD505-2E9C-101B-9397-08002B2CF9AE}" pid="63" name="x1ye=8">
    <vt:lpwstr>QtngYJH98jHfRn5o1fWrTCCSfV7q4AsUNr60xX+NQ0dGS3+Q71jp3zAKegrMnVqrvolnyILWIfm+Gy3N2FDjP/ERmzENZcFLIMOTflNgqHXxYfaWwlALiPD0tzLyfKSiP3LY34fOZeDLltvogZFRAPo2/3OC8RtwUDt5cFDoEJmR45gaEu1CRmsNJ6NMTR26no7SEZGmPSBKpmPIqZWPBWEUdl3lC1Y1sA7DYvW5nJ0lc0PdwgihTg3bfOUSemW</vt:lpwstr>
  </property>
  <property fmtid="{D5CDD505-2E9C-101B-9397-08002B2CF9AE}" pid="64" name="x1ye=9">
    <vt:lpwstr>f2Zxs8NdpNYTncngNI39/UV7XF+9oMikzBA0FvIuQrLN6WpN4NYtzvUhDVMw3KUwSY9imed0YQDzWuY+bLn+UrLZpQnq5raO6MsbXaykQzV3hU+d1e4/4jYvRQodwMQ5/4Zfu7B50RFyDXIX0G2ZkwM91q3X9HNf43lWjSlgwlwtEmGnxxFT/4Lz5eiiT8d2IyufhJtOwMyeAG3MI0R+qyY5Leq13NIFcioPFrB2tdUMd03Nzy38ZcBB2vKWzyn</vt:lpwstr>
  </property>
</Properties>
</file>